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4E9A" w:rsidRPr="008A36BD" w:rsidRDefault="005B6DFB">
      <w:pPr>
        <w:pStyle w:val="Ttulo1"/>
        <w:rPr>
          <w:lang w:val="pt-BR"/>
        </w:rPr>
      </w:pPr>
      <w:sdt>
        <w:sdtPr>
          <w:rPr>
            <w:lang w:val="pt-BR"/>
          </w:rPr>
          <w:alias w:val="Insira o nome da organização:"/>
          <w:tag w:val=""/>
          <w:id w:val="1410501846"/>
          <w:placeholder>
            <w:docPart w:val="79A45F050BD34C208B7F48A39E6D47F7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 w:multiLine="1"/>
        </w:sdtPr>
        <w:sdtEndPr/>
        <w:sdtContent>
          <w:r w:rsidR="00E75172">
            <w:rPr>
              <w:lang w:val="pt-BR"/>
            </w:rPr>
            <w:t>PROJETO FINAL –ADMINISTRAÇÃO DE SISTEMAS ABERTO</w:t>
          </w:r>
        </w:sdtContent>
      </w:sdt>
    </w:p>
    <w:p w:rsidR="00934E9A" w:rsidRPr="008A36BD" w:rsidRDefault="005B6DFB">
      <w:pPr>
        <w:pStyle w:val="Ttulo2"/>
        <w:rPr>
          <w:lang w:val="pt-BR"/>
        </w:rPr>
      </w:pPr>
      <w:sdt>
        <w:sdtPr>
          <w:rPr>
            <w:lang w:val="pt-BR"/>
          </w:rPr>
          <w:alias w:val="Atas da reunião:"/>
          <w:tag w:val="Atas da reunião:"/>
          <w:id w:val="-953250788"/>
          <w:placeholder>
            <w:docPart w:val="50F5B6F5F2D840DD9BA5F6AE6A3D0C9C"/>
          </w:placeholder>
          <w:temporary/>
          <w:showingPlcHdr/>
          <w15:appearance w15:val="hidden"/>
        </w:sdtPr>
        <w:sdtEndPr/>
        <w:sdtContent>
          <w:r w:rsidR="006B1778" w:rsidRPr="008A36BD">
            <w:rPr>
              <w:lang w:val="pt-BR" w:bidi="pt-BR"/>
            </w:rPr>
            <w:t>Ata da reunião</w:t>
          </w:r>
        </w:sdtContent>
      </w:sdt>
    </w:p>
    <w:p w:rsidR="00934E9A" w:rsidRPr="008A36BD" w:rsidRDefault="005B6DFB">
      <w:pPr>
        <w:pStyle w:val="Data"/>
        <w:rPr>
          <w:lang w:val="pt-BR"/>
        </w:rPr>
      </w:pPr>
      <w:sdt>
        <w:sdtPr>
          <w:rPr>
            <w:lang w:val="pt-BR"/>
          </w:rPr>
          <w:alias w:val="Insira a data da reunião:"/>
          <w:tag w:val=""/>
          <w:id w:val="373818028"/>
          <w:placeholder>
            <w:docPart w:val="591F11109B94477BB5F68E3A89DC9E23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EndPr/>
        <w:sdtContent>
          <w:r w:rsidR="00096ECE" w:rsidRPr="008A36BD">
            <w:rPr>
              <w:lang w:val="pt-BR" w:bidi="pt-BR"/>
            </w:rPr>
            <w:t>Data da reunião</w:t>
          </w:r>
        </w:sdtContent>
      </w:sdt>
      <w:r w:rsidR="00E75172">
        <w:rPr>
          <w:lang w:val="pt-BR"/>
        </w:rPr>
        <w:t>: 10/12/2025</w:t>
      </w:r>
    </w:p>
    <w:tbl>
      <w:tblPr>
        <w:tblW w:w="90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ista de participantes presentes e data, hora e local da reunião próxima"/>
      </w:tblPr>
      <w:tblGrid>
        <w:gridCol w:w="2070"/>
        <w:gridCol w:w="6975"/>
      </w:tblGrid>
      <w:tr w:rsidR="00934E9A" w:rsidRPr="008A36BD" w:rsidTr="00226349">
        <w:sdt>
          <w:sdtPr>
            <w:rPr>
              <w:lang w:val="pt-BR"/>
            </w:rPr>
            <w:alias w:val="Presenças:"/>
            <w:tag w:val="Presenças:"/>
            <w:id w:val="1219014275"/>
            <w:placeholder>
              <w:docPart w:val="D184C78668CC48749F04F70731EBAA6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70" w:type="dxa"/>
              </w:tcPr>
              <w:p w:rsidR="00934E9A" w:rsidRPr="008A36BD" w:rsidRDefault="006B1778">
                <w:pPr>
                  <w:pStyle w:val="SemEspaamento"/>
                  <w:rPr>
                    <w:lang w:val="pt-BR"/>
                  </w:rPr>
                </w:pPr>
                <w:r w:rsidRPr="008A36BD">
                  <w:rPr>
                    <w:lang w:val="pt-BR" w:bidi="pt-BR"/>
                  </w:rPr>
                  <w:t>Presenças:</w:t>
                </w:r>
              </w:p>
            </w:tc>
          </w:sdtContent>
        </w:sdt>
        <w:tc>
          <w:tcPr>
            <w:tcW w:w="6975" w:type="dxa"/>
          </w:tcPr>
          <w:p w:rsidR="00934E9A" w:rsidRPr="008A36BD" w:rsidRDefault="00E75172" w:rsidP="00E75172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 xml:space="preserve">Ana Lívia Vicente Torres, Fernanda Raquel Mendes dos Santos, Natanael Gomes de Melo Junior, Pedro </w:t>
            </w:r>
            <w:proofErr w:type="spellStart"/>
            <w:r>
              <w:rPr>
                <w:lang w:val="pt-BR"/>
              </w:rPr>
              <w:t>Luccas</w:t>
            </w:r>
            <w:proofErr w:type="spellEnd"/>
            <w:r>
              <w:rPr>
                <w:lang w:val="pt-BR"/>
              </w:rPr>
              <w:t xml:space="preserve"> Holanda Ribeiro</w:t>
            </w:r>
          </w:p>
        </w:tc>
      </w:tr>
      <w:tr w:rsidR="00934E9A" w:rsidRPr="008A36BD" w:rsidTr="00226349">
        <w:sdt>
          <w:sdtPr>
            <w:rPr>
              <w:lang w:val="pt-BR"/>
            </w:rPr>
            <w:alias w:val="Próxima reunião:"/>
            <w:tag w:val="Próxima reunião:"/>
            <w:id w:val="1579632615"/>
            <w:placeholder>
              <w:docPart w:val="3D71FBDA3FD84960A11FB38BD288CD24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70" w:type="dxa"/>
              </w:tcPr>
              <w:p w:rsidR="00934E9A" w:rsidRPr="008A36BD" w:rsidRDefault="006B1778">
                <w:pPr>
                  <w:pStyle w:val="SemEspaamento"/>
                  <w:rPr>
                    <w:lang w:val="pt-BR"/>
                  </w:rPr>
                </w:pPr>
                <w:r w:rsidRPr="008A36BD">
                  <w:rPr>
                    <w:lang w:val="pt-BR" w:bidi="pt-BR"/>
                  </w:rPr>
                  <w:t>Próxima reunião:</w:t>
                </w:r>
              </w:p>
            </w:tc>
          </w:sdtContent>
        </w:sdt>
        <w:tc>
          <w:tcPr>
            <w:tcW w:w="6975" w:type="dxa"/>
          </w:tcPr>
          <w:p w:rsidR="00934E9A" w:rsidRPr="008A36BD" w:rsidRDefault="00E75172" w:rsidP="00E75172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 xml:space="preserve">16 de </w:t>
            </w:r>
            <w:proofErr w:type="gramStart"/>
            <w:r>
              <w:rPr>
                <w:lang w:val="pt-BR"/>
              </w:rPr>
              <w:t>Dezembro</w:t>
            </w:r>
            <w:proofErr w:type="gramEnd"/>
            <w:r>
              <w:rPr>
                <w:lang w:val="pt-BR"/>
              </w:rPr>
              <w:t xml:space="preserve"> de 2025 as 20h</w:t>
            </w:r>
            <w:r>
              <w:rPr>
                <w:lang w:val="pt-BR" w:bidi="pt-BR"/>
              </w:rPr>
              <w:t xml:space="preserve">, via </w:t>
            </w:r>
            <w:proofErr w:type="spellStart"/>
            <w:r>
              <w:rPr>
                <w:lang w:val="pt-BR" w:bidi="pt-BR"/>
              </w:rPr>
              <w:t>Meet</w:t>
            </w:r>
            <w:proofErr w:type="spellEnd"/>
          </w:p>
        </w:tc>
      </w:tr>
    </w:tbl>
    <w:p w:rsidR="00934E9A" w:rsidRPr="008A36BD" w:rsidRDefault="005B6DFB">
      <w:pPr>
        <w:pStyle w:val="Numerada"/>
        <w:rPr>
          <w:lang w:val="pt-BR"/>
        </w:rPr>
      </w:pPr>
      <w:sdt>
        <w:sdtPr>
          <w:rPr>
            <w:lang w:val="pt-BR"/>
          </w:rPr>
          <w:alias w:val="Comunicados:"/>
          <w:tag w:val="Comunicados:"/>
          <w:id w:val="-1296670475"/>
          <w:placeholder>
            <w:docPart w:val="12FDE7F6343C4D85A3AEE879ED0F2487"/>
          </w:placeholder>
          <w:temporary/>
          <w:showingPlcHdr/>
          <w15:appearance w15:val="hidden"/>
        </w:sdtPr>
        <w:sdtEndPr/>
        <w:sdtContent>
          <w:r w:rsidR="006B1778" w:rsidRPr="008A36BD">
            <w:rPr>
              <w:lang w:val="pt-BR" w:bidi="pt-BR"/>
            </w:rPr>
            <w:t>Comunicados</w:t>
          </w:r>
        </w:sdtContent>
      </w:sdt>
    </w:p>
    <w:p w:rsidR="00934E9A" w:rsidRDefault="004F668E">
      <w:pPr>
        <w:pStyle w:val="Recuonormal"/>
        <w:rPr>
          <w:lang w:val="pt-BR"/>
        </w:rPr>
      </w:pPr>
      <w:r>
        <w:rPr>
          <w:lang w:val="pt-BR"/>
        </w:rPr>
        <w:t>Dias 12 e 19 de dezembro</w:t>
      </w:r>
      <w:r w:rsidR="00924E79">
        <w:rPr>
          <w:lang w:val="pt-BR"/>
        </w:rPr>
        <w:t xml:space="preserve"> </w:t>
      </w:r>
      <w:r>
        <w:rPr>
          <w:lang w:val="pt-BR"/>
        </w:rPr>
        <w:t>(período anterior ao recesso)</w:t>
      </w:r>
      <w:r w:rsidR="00924E79">
        <w:rPr>
          <w:lang w:val="pt-BR"/>
        </w:rPr>
        <w:t xml:space="preserve">, haverá entrega da Sprint 1 e 2. </w:t>
      </w:r>
    </w:p>
    <w:p w:rsidR="00924E79" w:rsidRDefault="00924E79">
      <w:pPr>
        <w:pStyle w:val="Recuonormal"/>
        <w:rPr>
          <w:lang w:val="pt-BR"/>
        </w:rPr>
      </w:pPr>
      <w:r>
        <w:rPr>
          <w:lang w:val="pt-BR"/>
        </w:rPr>
        <w:t xml:space="preserve">Período de recesso será usado para antecipar as entregas 3 e 4 </w:t>
      </w:r>
    </w:p>
    <w:p w:rsidR="00924E79" w:rsidRPr="008A36BD" w:rsidRDefault="00924E79">
      <w:pPr>
        <w:pStyle w:val="Recuonormal"/>
        <w:rPr>
          <w:lang w:val="pt-BR"/>
        </w:rPr>
      </w:pPr>
      <w:r>
        <w:rPr>
          <w:lang w:val="pt-BR"/>
        </w:rPr>
        <w:t xml:space="preserve">Reuniões ocorrerão as terças-feiras de cada semana n o período da noite. </w:t>
      </w:r>
    </w:p>
    <w:p w:rsidR="00934E9A" w:rsidRPr="008A36BD" w:rsidRDefault="005B6DFB">
      <w:pPr>
        <w:pStyle w:val="Numerada"/>
        <w:rPr>
          <w:lang w:val="pt-BR"/>
        </w:rPr>
      </w:pPr>
      <w:sdt>
        <w:sdtPr>
          <w:rPr>
            <w:lang w:val="pt-BR"/>
          </w:rPr>
          <w:alias w:val="Discussão:"/>
          <w:tag w:val="Discussão:"/>
          <w:id w:val="1971398252"/>
          <w:placeholder>
            <w:docPart w:val="EA0F794F4DD84EF9A680F096542D0515"/>
          </w:placeholder>
          <w:temporary/>
          <w:showingPlcHdr/>
          <w15:appearance w15:val="hidden"/>
        </w:sdtPr>
        <w:sdtEndPr/>
        <w:sdtContent>
          <w:r w:rsidR="006A2514" w:rsidRPr="008A36BD">
            <w:rPr>
              <w:lang w:val="pt-BR" w:bidi="pt-BR"/>
            </w:rPr>
            <w:t>Discussão</w:t>
          </w:r>
        </w:sdtContent>
      </w:sdt>
    </w:p>
    <w:p w:rsidR="004F668E" w:rsidRDefault="00E75172" w:rsidP="00924E79">
      <w:pPr>
        <w:pStyle w:val="Recuonormal"/>
        <w:rPr>
          <w:lang w:val="pt-BR"/>
        </w:rPr>
      </w:pPr>
      <w:r>
        <w:rPr>
          <w:lang w:val="pt-BR"/>
        </w:rPr>
        <w:t xml:space="preserve">Na noite do dia 10 de dezembro entre o horário das 20h </w:t>
      </w:r>
      <w:proofErr w:type="gramStart"/>
      <w:r>
        <w:rPr>
          <w:lang w:val="pt-BR"/>
        </w:rPr>
        <w:t>ás</w:t>
      </w:r>
      <w:proofErr w:type="gramEnd"/>
      <w:r>
        <w:rPr>
          <w:lang w:val="pt-BR"/>
        </w:rPr>
        <w:t xml:space="preserve"> 20h30 os participantes acima citados se reuniram no </w:t>
      </w:r>
      <w:proofErr w:type="spellStart"/>
      <w:r>
        <w:rPr>
          <w:lang w:val="pt-BR"/>
        </w:rPr>
        <w:t>goo</w:t>
      </w:r>
      <w:r w:rsidR="004F668E">
        <w:rPr>
          <w:lang w:val="pt-BR"/>
        </w:rPr>
        <w:t>gle</w:t>
      </w:r>
      <w:proofErr w:type="spellEnd"/>
      <w:r w:rsidR="004F668E">
        <w:rPr>
          <w:lang w:val="pt-BR"/>
        </w:rPr>
        <w:t xml:space="preserve"> </w:t>
      </w:r>
      <w:proofErr w:type="spellStart"/>
      <w:r w:rsidR="004F668E">
        <w:rPr>
          <w:lang w:val="pt-BR"/>
        </w:rPr>
        <w:t>meet</w:t>
      </w:r>
      <w:proofErr w:type="spellEnd"/>
      <w:r w:rsidR="004F668E">
        <w:rPr>
          <w:lang w:val="pt-BR"/>
        </w:rPr>
        <w:t xml:space="preserve"> para alinhar a entrega da primeira Sprint. Devido a contratempos foi decidido que Pedro não entregaria o servidor de </w:t>
      </w:r>
      <w:proofErr w:type="spellStart"/>
      <w:r w:rsidR="004F668E">
        <w:rPr>
          <w:lang w:val="pt-BR"/>
        </w:rPr>
        <w:t>email</w:t>
      </w:r>
      <w:proofErr w:type="spellEnd"/>
      <w:r w:rsidR="004F668E">
        <w:rPr>
          <w:lang w:val="pt-BR"/>
        </w:rPr>
        <w:t xml:space="preserve"> essa semana, invés disso, irá auxiliar a líder da semana (Ana Lívia) na revisão dos códigos, e na próxima entrega pegará mais demandas para compensar. </w:t>
      </w:r>
    </w:p>
    <w:p w:rsidR="004F668E" w:rsidRDefault="004F668E" w:rsidP="00924E79">
      <w:pPr>
        <w:pStyle w:val="Recuonormal"/>
        <w:rPr>
          <w:lang w:val="pt-BR"/>
        </w:rPr>
      </w:pPr>
      <w:r>
        <w:rPr>
          <w:lang w:val="pt-BR"/>
        </w:rPr>
        <w:t>Todos foram de acordo que não iremos dar pausa durante o recesso e aproveitaremos os dias para adiantar as próximas entregas</w:t>
      </w:r>
      <w:r w:rsidR="00924E79">
        <w:rPr>
          <w:lang w:val="pt-BR"/>
        </w:rPr>
        <w:t>.</w:t>
      </w:r>
    </w:p>
    <w:p w:rsidR="004F668E" w:rsidRDefault="004F668E">
      <w:pPr>
        <w:pStyle w:val="Recuonormal"/>
        <w:rPr>
          <w:lang w:val="pt-BR"/>
        </w:rPr>
      </w:pPr>
      <w:r>
        <w:rPr>
          <w:lang w:val="pt-BR"/>
        </w:rPr>
        <w:t xml:space="preserve">Todos cientes que a cada Sprint haverá um novo líder da semana. Dessa forma, já ficou decidido que o líder da próxima entrega será Natanael.  </w:t>
      </w:r>
    </w:p>
    <w:p w:rsidR="00924E79" w:rsidRPr="008A36BD" w:rsidRDefault="00924E79">
      <w:pPr>
        <w:pStyle w:val="Recuonormal"/>
        <w:rPr>
          <w:lang w:val="pt-BR"/>
        </w:rPr>
      </w:pPr>
      <w:r>
        <w:rPr>
          <w:lang w:val="pt-BR"/>
        </w:rPr>
        <w:t>Todos cientes que a líder da semana não poderá estar presente na apresentação do dia 12</w:t>
      </w:r>
    </w:p>
    <w:p w:rsidR="00A05EF7" w:rsidRPr="00D1171E" w:rsidRDefault="00D1171E" w:rsidP="004F668E">
      <w:pPr>
        <w:pStyle w:val="Recuonormal"/>
        <w:ind w:left="0"/>
        <w:rPr>
          <w:u w:val="single"/>
          <w:lang w:val="pt-BR"/>
        </w:rPr>
      </w:pPr>
      <w:r>
        <w:rPr>
          <w:noProof/>
          <w:lang w:val="pt-BR"/>
        </w:rPr>
        <w:drawing>
          <wp:inline distT="0" distB="0" distL="0" distR="0">
            <wp:extent cx="5731510" cy="311277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10 at 20.25.48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5EF7" w:rsidRPr="00D1171E" w:rsidSect="00226349">
      <w:headerReference w:type="default" r:id="rId8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6DFB" w:rsidRDefault="005B6DFB">
      <w:pPr>
        <w:spacing w:after="0" w:line="240" w:lineRule="auto"/>
      </w:pPr>
      <w:r>
        <w:separator/>
      </w:r>
    </w:p>
    <w:p w:rsidR="005B6DFB" w:rsidRDefault="005B6DFB"/>
  </w:endnote>
  <w:endnote w:type="continuationSeparator" w:id="0">
    <w:p w:rsidR="005B6DFB" w:rsidRDefault="005B6DFB">
      <w:pPr>
        <w:spacing w:after="0" w:line="240" w:lineRule="auto"/>
      </w:pPr>
      <w:r>
        <w:continuationSeparator/>
      </w:r>
    </w:p>
    <w:p w:rsidR="005B6DFB" w:rsidRDefault="005B6D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6DFB" w:rsidRDefault="005B6DFB">
      <w:pPr>
        <w:spacing w:after="0" w:line="240" w:lineRule="auto"/>
      </w:pPr>
      <w:r>
        <w:separator/>
      </w:r>
    </w:p>
    <w:p w:rsidR="005B6DFB" w:rsidRDefault="005B6DFB"/>
  </w:footnote>
  <w:footnote w:type="continuationSeparator" w:id="0">
    <w:p w:rsidR="005B6DFB" w:rsidRDefault="005B6DFB">
      <w:pPr>
        <w:spacing w:after="0" w:line="240" w:lineRule="auto"/>
      </w:pPr>
      <w:r>
        <w:continuationSeparator/>
      </w:r>
    </w:p>
    <w:p w:rsidR="005B6DFB" w:rsidRDefault="005B6D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4E9A" w:rsidRDefault="005B6DFB">
    <w:pPr>
      <w:pStyle w:val="Cabealho"/>
    </w:pPr>
    <w:sdt>
      <w:sdtPr>
        <w:alias w:val="Nome da organização:"/>
        <w:tag w:val=""/>
        <w:id w:val="-142659844"/>
        <w:placeholder>
          <w:docPart w:val="8FD08DCD249E46988A2E4A6B9A329350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EndPr/>
      <w:sdtContent>
        <w:r w:rsidR="00E75172">
          <w:rPr>
            <w:lang w:val="pt-BR"/>
          </w:rPr>
          <w:t>PROJETO FINAL –ADMINISTRAÇÃO DE SISTEMAS ABERTO</w:t>
        </w:r>
      </w:sdtContent>
    </w:sdt>
  </w:p>
  <w:p w:rsidR="00934E9A" w:rsidRDefault="005B6DFB">
    <w:pPr>
      <w:pStyle w:val="Cabealho"/>
    </w:pPr>
    <w:sdt>
      <w:sdtPr>
        <w:alias w:val="Atas da reunião:"/>
        <w:tag w:val="Atas da reunião:"/>
        <w:id w:val="-1760127990"/>
        <w:placeholder>
          <w:docPart w:val="61BFB1AB371949CC879F11169E3308C6"/>
        </w:placeholder>
        <w:temporary/>
        <w:showingPlcHdr/>
        <w15:appearance w15:val="hidden"/>
      </w:sdtPr>
      <w:sdtEndPr/>
      <w:sdtContent>
        <w:r w:rsidR="00A05EF7">
          <w:rPr>
            <w:lang w:val="pt-BR" w:bidi="pt-BR"/>
          </w:rPr>
          <w:t>Atas da reunião</w:t>
        </w:r>
      </w:sdtContent>
    </w:sdt>
    <w:r w:rsidR="00A05EF7">
      <w:rPr>
        <w:lang w:val="pt-BR" w:bidi="pt-BR"/>
      </w:rPr>
      <w:t xml:space="preserve">, </w:t>
    </w:r>
    <w:sdt>
      <w:sdtPr>
        <w:alias w:val="Data:"/>
        <w:tag w:val=""/>
        <w:id w:val="-1612037418"/>
        <w:placeholder>
          <w:docPart w:val="CB637A08AC844C76934481129E0BD684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r w:rsidR="00A05EF7">
          <w:rPr>
            <w:lang w:val="pt-BR" w:bidi="pt-BR"/>
          </w:rPr>
          <w:t>Data</w:t>
        </w:r>
      </w:sdtContent>
    </w:sdt>
  </w:p>
  <w:p w:rsidR="00934E9A" w:rsidRDefault="006A6EE0">
    <w:pPr>
      <w:pStyle w:val="Cabealho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E45BB9">
      <w:rPr>
        <w:noProof/>
        <w:lang w:val="pt-BR" w:bidi="pt-BR"/>
      </w:rPr>
      <w:t>2</w:t>
    </w:r>
    <w:r>
      <w:rPr>
        <w:noProof/>
        <w:lang w:val="pt-BR"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Numerada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172"/>
    <w:rsid w:val="00053CAE"/>
    <w:rsid w:val="00082086"/>
    <w:rsid w:val="00084341"/>
    <w:rsid w:val="00096ECE"/>
    <w:rsid w:val="0010443C"/>
    <w:rsid w:val="00164BA3"/>
    <w:rsid w:val="001B49A6"/>
    <w:rsid w:val="002128C8"/>
    <w:rsid w:val="00217F5E"/>
    <w:rsid w:val="00226349"/>
    <w:rsid w:val="002A7720"/>
    <w:rsid w:val="002B5A3C"/>
    <w:rsid w:val="0034332A"/>
    <w:rsid w:val="0038409B"/>
    <w:rsid w:val="003C17E2"/>
    <w:rsid w:val="00416A86"/>
    <w:rsid w:val="004D4719"/>
    <w:rsid w:val="004F668E"/>
    <w:rsid w:val="005B6DFB"/>
    <w:rsid w:val="006A2514"/>
    <w:rsid w:val="006A6EE0"/>
    <w:rsid w:val="006B1778"/>
    <w:rsid w:val="006B674E"/>
    <w:rsid w:val="006E6AA5"/>
    <w:rsid w:val="007123B4"/>
    <w:rsid w:val="0083769E"/>
    <w:rsid w:val="00884772"/>
    <w:rsid w:val="008A36BD"/>
    <w:rsid w:val="00924E79"/>
    <w:rsid w:val="00934E9A"/>
    <w:rsid w:val="009A27A1"/>
    <w:rsid w:val="00A05EF7"/>
    <w:rsid w:val="00A7005F"/>
    <w:rsid w:val="00A8223B"/>
    <w:rsid w:val="00B273A3"/>
    <w:rsid w:val="00B53CA8"/>
    <w:rsid w:val="00B93153"/>
    <w:rsid w:val="00C208FD"/>
    <w:rsid w:val="00C9192D"/>
    <w:rsid w:val="00CB4FBB"/>
    <w:rsid w:val="00D03E76"/>
    <w:rsid w:val="00D1171E"/>
    <w:rsid w:val="00E31AB2"/>
    <w:rsid w:val="00E45BB9"/>
    <w:rsid w:val="00E75172"/>
    <w:rsid w:val="00E81D49"/>
    <w:rsid w:val="00EB5064"/>
    <w:rsid w:val="00FA64DD"/>
    <w:rsid w:val="00F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FA770E6-7B27-40B3-ACF6-A77F990B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ha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a">
    <w:name w:val="Date"/>
    <w:basedOn w:val="Normal"/>
    <w:next w:val="Normal"/>
    <w:link w:val="DataChar"/>
    <w:uiPriority w:val="1"/>
    <w:qFormat/>
    <w:pPr>
      <w:spacing w:before="80" w:line="240" w:lineRule="auto"/>
    </w:pPr>
  </w:style>
  <w:style w:type="character" w:customStyle="1" w:styleId="DataChar">
    <w:name w:val="Data Char"/>
    <w:basedOn w:val="Fontepargpadro"/>
    <w:link w:val="Data"/>
    <w:uiPriority w:val="1"/>
    <w:rPr>
      <w:spacing w:val="4"/>
      <w:sz w:val="22"/>
      <w:szCs w:val="2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spacing w:val="4"/>
      <w:sz w:val="22"/>
      <w:szCs w:val="20"/>
    </w:rPr>
  </w:style>
  <w:style w:type="character" w:styleId="TextodoEspaoReservado">
    <w:name w:val="Placeholder Text"/>
    <w:basedOn w:val="Fontepargpadro"/>
    <w:uiPriority w:val="99"/>
    <w:semiHidden/>
    <w:rsid w:val="00FC288B"/>
    <w:rPr>
      <w:color w:val="404040" w:themeColor="text1" w:themeTint="BF"/>
      <w:sz w:val="22"/>
    </w:rPr>
  </w:style>
  <w:style w:type="paragraph" w:styleId="Numerada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emEspaament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D03E76"/>
  </w:style>
  <w:style w:type="paragraph" w:styleId="Textoembloco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03E7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03E76"/>
    <w:rPr>
      <w:spacing w:val="4"/>
      <w:sz w:val="22"/>
      <w:szCs w:val="20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03E7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03E76"/>
    <w:rPr>
      <w:spacing w:val="4"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03E76"/>
    <w:rPr>
      <w:spacing w:val="4"/>
      <w:sz w:val="22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03E76"/>
    <w:pPr>
      <w:spacing w:after="24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03E76"/>
    <w:rPr>
      <w:spacing w:val="4"/>
      <w:sz w:val="22"/>
      <w:szCs w:val="20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03E7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03E76"/>
    <w:rPr>
      <w:spacing w:val="4"/>
      <w:sz w:val="22"/>
      <w:szCs w:val="20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03E76"/>
    <w:rPr>
      <w:spacing w:val="4"/>
      <w:sz w:val="22"/>
      <w:szCs w:val="20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03E76"/>
    <w:rPr>
      <w:spacing w:val="4"/>
      <w:sz w:val="22"/>
      <w:szCs w:val="20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03E76"/>
    <w:rPr>
      <w:spacing w:val="4"/>
      <w:sz w:val="22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Encerramento">
    <w:name w:val="Closing"/>
    <w:basedOn w:val="Normal"/>
    <w:link w:val="Encerramento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1"/>
    <w:semiHidden/>
    <w:rsid w:val="00D03E76"/>
    <w:rPr>
      <w:spacing w:val="4"/>
      <w:sz w:val="22"/>
      <w:szCs w:val="20"/>
    </w:rPr>
  </w:style>
  <w:style w:type="table" w:styleId="GradeColorida">
    <w:name w:val="Colorful Grid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D03E76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3E76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3E76"/>
    <w:rPr>
      <w:spacing w:val="4"/>
      <w:sz w:val="22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3E7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3E76"/>
    <w:rPr>
      <w:b/>
      <w:bCs/>
      <w:spacing w:val="4"/>
      <w:sz w:val="22"/>
      <w:szCs w:val="20"/>
    </w:rPr>
  </w:style>
  <w:style w:type="table" w:styleId="ListaEscura">
    <w:name w:val="Dark List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03E76"/>
    <w:rPr>
      <w:spacing w:val="4"/>
      <w:sz w:val="22"/>
      <w:szCs w:val="20"/>
    </w:rPr>
  </w:style>
  <w:style w:type="character" w:styleId="nfase">
    <w:name w:val="Emphasis"/>
    <w:basedOn w:val="Fontepargpadro"/>
    <w:uiPriority w:val="1"/>
    <w:semiHidden/>
    <w:unhideWhenUsed/>
    <w:rsid w:val="00D03E76"/>
    <w:rPr>
      <w:i/>
      <w:iCs/>
      <w:sz w:val="22"/>
    </w:rPr>
  </w:style>
  <w:style w:type="character" w:styleId="Refdenotadefim">
    <w:name w:val="endnote reference"/>
    <w:basedOn w:val="Fontepargpadro"/>
    <w:uiPriority w:val="99"/>
    <w:semiHidden/>
    <w:unhideWhenUsed/>
    <w:rsid w:val="00D03E76"/>
    <w:rPr>
      <w:sz w:val="22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03E76"/>
    <w:rPr>
      <w:spacing w:val="4"/>
      <w:sz w:val="22"/>
      <w:szCs w:val="20"/>
    </w:rPr>
  </w:style>
  <w:style w:type="paragraph" w:styleId="Destinatrio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linkVisitado">
    <w:name w:val="FollowedHyperlink"/>
    <w:basedOn w:val="Fontepargpadro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Rodap">
    <w:name w:val="footer"/>
    <w:basedOn w:val="Normal"/>
    <w:link w:val="RodapCha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3E76"/>
    <w:rPr>
      <w:spacing w:val="4"/>
      <w:sz w:val="22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03E76"/>
    <w:rPr>
      <w:sz w:val="22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03E76"/>
    <w:rPr>
      <w:spacing w:val="4"/>
      <w:sz w:val="22"/>
      <w:szCs w:val="20"/>
    </w:rPr>
  </w:style>
  <w:style w:type="table" w:styleId="TabeladeGrade1Clara">
    <w:name w:val="Grid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">
    <w:name w:val="Grid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Fontepargpadr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D03E76"/>
    <w:rPr>
      <w:sz w:val="22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oHTML">
    <w:name w:val="HTML Cite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Hyperlink">
    <w:name w:val="Hyperlink"/>
    <w:basedOn w:val="Fontepargpadro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GradeClara">
    <w:name w:val="Light Grid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Commarcadore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Numerada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03E76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">
    <w:name w:val="List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">
    <w:name w:val="List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GradeMdia1">
    <w:name w:val="Medium Grid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o1">
    <w:name w:val="Menção1"/>
    <w:basedOn w:val="Fontepargpadr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Fontepargpadro"/>
    <w:uiPriority w:val="99"/>
    <w:semiHidden/>
    <w:unhideWhenUsed/>
    <w:rsid w:val="00D03E76"/>
    <w:rPr>
      <w:sz w:val="22"/>
    </w:rPr>
  </w:style>
  <w:style w:type="table" w:styleId="TabelaSimples1">
    <w:name w:val="Plain Table 1"/>
    <w:basedOn w:val="Tabe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Saudao">
    <w:name w:val="Salutation"/>
    <w:basedOn w:val="Normal"/>
    <w:next w:val="Normal"/>
    <w:link w:val="SaudaoChar"/>
    <w:uiPriority w:val="1"/>
    <w:semiHidden/>
    <w:unhideWhenUsed/>
    <w:qFormat/>
    <w:rsid w:val="00D03E76"/>
  </w:style>
  <w:style w:type="character" w:customStyle="1" w:styleId="SaudaoChar">
    <w:name w:val="Saudação Char"/>
    <w:basedOn w:val="Fontepargpadro"/>
    <w:link w:val="Saudao"/>
    <w:uiPriority w:val="1"/>
    <w:semiHidden/>
    <w:rsid w:val="00D03E76"/>
    <w:rPr>
      <w:spacing w:val="4"/>
      <w:sz w:val="22"/>
      <w:szCs w:val="20"/>
    </w:rPr>
  </w:style>
  <w:style w:type="paragraph" w:styleId="Assinatura">
    <w:name w:val="Signature"/>
    <w:basedOn w:val="Normal"/>
    <w:link w:val="Assinatura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1"/>
    <w:semiHidden/>
    <w:rsid w:val="00D03E76"/>
    <w:rPr>
      <w:spacing w:val="4"/>
      <w:sz w:val="22"/>
      <w:szCs w:val="20"/>
    </w:rPr>
  </w:style>
  <w:style w:type="character" w:customStyle="1" w:styleId="HiperlinkInteligente1">
    <w:name w:val="Hiperlink Inteligente1"/>
    <w:basedOn w:val="Fontepargpadro"/>
    <w:uiPriority w:val="99"/>
    <w:semiHidden/>
    <w:unhideWhenUsed/>
    <w:rsid w:val="00D03E76"/>
    <w:rPr>
      <w:sz w:val="22"/>
      <w:u w:val="dotted"/>
    </w:rPr>
  </w:style>
  <w:style w:type="character" w:styleId="Forte">
    <w:name w:val="Strong"/>
    <w:basedOn w:val="Fontepargpadro"/>
    <w:uiPriority w:val="22"/>
    <w:semiHidden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eSutil">
    <w:name w:val="Subtle Emphasis"/>
    <w:basedOn w:val="Fontepargpadro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elacomefeitos3D1">
    <w:name w:val="Table 3D effects 1"/>
    <w:basedOn w:val="Tabe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rticulares\AppData\Roaming\Microsoft\Modelos\Atas%20de%20reuni&#227;o%20(formul&#225;rio%20curt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9A45F050BD34C208B7F48A39E6D47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75A28A-C0AE-4BAD-BA97-E9B0EF058A73}"/>
      </w:docPartPr>
      <w:docPartBody>
        <w:p w:rsidR="003F6395" w:rsidRDefault="00231F87">
          <w:pPr>
            <w:pStyle w:val="79A45F050BD34C208B7F48A39E6D47F7"/>
          </w:pPr>
          <w:r>
            <w:rPr>
              <w:lang w:bidi="pt-BR"/>
            </w:rPr>
            <w:t>Nome da organização</w:t>
          </w:r>
        </w:p>
      </w:docPartBody>
    </w:docPart>
    <w:docPart>
      <w:docPartPr>
        <w:name w:val="50F5B6F5F2D840DD9BA5F6AE6A3D0C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CF11DB-7B5B-44D8-BC4E-CD620EE10E9B}"/>
      </w:docPartPr>
      <w:docPartBody>
        <w:p w:rsidR="003F6395" w:rsidRDefault="00231F87">
          <w:pPr>
            <w:pStyle w:val="50F5B6F5F2D840DD9BA5F6AE6A3D0C9C"/>
          </w:pPr>
          <w:r>
            <w:rPr>
              <w:lang w:bidi="pt-BR"/>
            </w:rPr>
            <w:t>Ata da reunião</w:t>
          </w:r>
        </w:p>
      </w:docPartBody>
    </w:docPart>
    <w:docPart>
      <w:docPartPr>
        <w:name w:val="591F11109B94477BB5F68E3A89DC9E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2D1292-0CAE-49C3-A8AE-32E2CE406F49}"/>
      </w:docPartPr>
      <w:docPartBody>
        <w:p w:rsidR="003F6395" w:rsidRDefault="00231F87">
          <w:pPr>
            <w:pStyle w:val="591F11109B94477BB5F68E3A89DC9E23"/>
          </w:pPr>
          <w:r>
            <w:rPr>
              <w:lang w:bidi="pt-BR"/>
            </w:rPr>
            <w:t>Data da reunião</w:t>
          </w:r>
        </w:p>
      </w:docPartBody>
    </w:docPart>
    <w:docPart>
      <w:docPartPr>
        <w:name w:val="D184C78668CC48749F04F70731EBAA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6CD5F5-1478-4FE2-A2E1-F335E067C1D1}"/>
      </w:docPartPr>
      <w:docPartBody>
        <w:p w:rsidR="003F6395" w:rsidRDefault="00231F87">
          <w:pPr>
            <w:pStyle w:val="D184C78668CC48749F04F70731EBAA6F"/>
          </w:pPr>
          <w:r>
            <w:rPr>
              <w:lang w:bidi="pt-BR"/>
            </w:rPr>
            <w:t>Presenças:</w:t>
          </w:r>
        </w:p>
      </w:docPartBody>
    </w:docPart>
    <w:docPart>
      <w:docPartPr>
        <w:name w:val="3D71FBDA3FD84960A11FB38BD288CD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413BC3-966B-4E18-AE6E-60650D20EBA7}"/>
      </w:docPartPr>
      <w:docPartBody>
        <w:p w:rsidR="003F6395" w:rsidRDefault="00231F87">
          <w:pPr>
            <w:pStyle w:val="3D71FBDA3FD84960A11FB38BD288CD24"/>
          </w:pPr>
          <w:r>
            <w:rPr>
              <w:lang w:bidi="pt-BR"/>
            </w:rPr>
            <w:t>Próxima reunião:</w:t>
          </w:r>
        </w:p>
      </w:docPartBody>
    </w:docPart>
    <w:docPart>
      <w:docPartPr>
        <w:name w:val="12FDE7F6343C4D85A3AEE879ED0F24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F5AFAC-7490-472A-A5F9-5A7989CAB305}"/>
      </w:docPartPr>
      <w:docPartBody>
        <w:p w:rsidR="003F6395" w:rsidRDefault="00231F87">
          <w:pPr>
            <w:pStyle w:val="12FDE7F6343C4D85A3AEE879ED0F2487"/>
          </w:pPr>
          <w:r>
            <w:rPr>
              <w:lang w:bidi="pt-BR"/>
            </w:rPr>
            <w:t>Comunicados</w:t>
          </w:r>
        </w:p>
      </w:docPartBody>
    </w:docPart>
    <w:docPart>
      <w:docPartPr>
        <w:name w:val="EA0F794F4DD84EF9A680F096542D05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2755FB-7F59-41C2-96C9-A9CB9A98B163}"/>
      </w:docPartPr>
      <w:docPartBody>
        <w:p w:rsidR="003F6395" w:rsidRDefault="00231F87">
          <w:pPr>
            <w:pStyle w:val="EA0F794F4DD84EF9A680F096542D0515"/>
          </w:pPr>
          <w:r>
            <w:rPr>
              <w:lang w:bidi="pt-BR"/>
            </w:rPr>
            <w:t>Discussão</w:t>
          </w:r>
        </w:p>
      </w:docPartBody>
    </w:docPart>
    <w:docPart>
      <w:docPartPr>
        <w:name w:val="8FD08DCD249E46988A2E4A6B9A3293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CD183E-315A-402C-B253-92B1DF297A18}"/>
      </w:docPartPr>
      <w:docPartBody>
        <w:p w:rsidR="003F6395" w:rsidRDefault="00231F87">
          <w:pPr>
            <w:pStyle w:val="8FD08DCD249E46988A2E4A6B9A329350"/>
          </w:pPr>
          <w:r>
            <w:rPr>
              <w:lang w:bidi="pt-BR"/>
            </w:rPr>
            <w:t>Resuma as discussões sobre cada tópico, insira a conclusão e atribua os itens para ação.</w:t>
          </w:r>
        </w:p>
      </w:docPartBody>
    </w:docPart>
    <w:docPart>
      <w:docPartPr>
        <w:name w:val="CB637A08AC844C76934481129E0BD6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DB2684-4776-4D9C-854A-3903DCE46CF4}"/>
      </w:docPartPr>
      <w:docPartBody>
        <w:p w:rsidR="003F6395" w:rsidRDefault="00231F87">
          <w:pPr>
            <w:pStyle w:val="CB637A08AC844C76934481129E0BD684"/>
          </w:pPr>
          <w:r>
            <w:rPr>
              <w:lang w:bidi="pt-BR"/>
            </w:rPr>
            <w:t>Mesa redonda</w:t>
          </w:r>
        </w:p>
      </w:docPartBody>
    </w:docPart>
    <w:docPart>
      <w:docPartPr>
        <w:name w:val="61BFB1AB371949CC879F11169E3308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30452A-AE06-4898-86B9-5D780CA6E89D}"/>
      </w:docPartPr>
      <w:docPartBody>
        <w:p w:rsidR="003F6395" w:rsidRDefault="00231F87">
          <w:pPr>
            <w:pStyle w:val="61BFB1AB371949CC879F11169E3308C6"/>
          </w:pPr>
          <w:r>
            <w:rPr>
              <w:lang w:bidi="pt-BR"/>
            </w:rPr>
            <w:t>Resuma o status de cada área/departamento.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F87"/>
    <w:rsid w:val="00231F87"/>
    <w:rsid w:val="003F6395"/>
    <w:rsid w:val="0072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9A45F050BD34C208B7F48A39E6D47F7">
    <w:name w:val="79A45F050BD34C208B7F48A39E6D47F7"/>
  </w:style>
  <w:style w:type="paragraph" w:customStyle="1" w:styleId="50F5B6F5F2D840DD9BA5F6AE6A3D0C9C">
    <w:name w:val="50F5B6F5F2D840DD9BA5F6AE6A3D0C9C"/>
  </w:style>
  <w:style w:type="paragraph" w:customStyle="1" w:styleId="591F11109B94477BB5F68E3A89DC9E23">
    <w:name w:val="591F11109B94477BB5F68E3A89DC9E23"/>
  </w:style>
  <w:style w:type="paragraph" w:customStyle="1" w:styleId="D184C78668CC48749F04F70731EBAA6F">
    <w:name w:val="D184C78668CC48749F04F70731EBAA6F"/>
  </w:style>
  <w:style w:type="paragraph" w:customStyle="1" w:styleId="3E50A3F7B23944609FBF86A0D6E09ED8">
    <w:name w:val="3E50A3F7B23944609FBF86A0D6E09ED8"/>
  </w:style>
  <w:style w:type="paragraph" w:customStyle="1" w:styleId="3D71FBDA3FD84960A11FB38BD288CD24">
    <w:name w:val="3D71FBDA3FD84960A11FB38BD288CD24"/>
  </w:style>
  <w:style w:type="paragraph" w:customStyle="1" w:styleId="0A0772E336AC41989C464881591EB0D6">
    <w:name w:val="0A0772E336AC41989C464881591EB0D6"/>
  </w:style>
  <w:style w:type="paragraph" w:customStyle="1" w:styleId="193443E6218949AF8650D1A72173D96C">
    <w:name w:val="193443E6218949AF8650D1A72173D96C"/>
  </w:style>
  <w:style w:type="paragraph" w:customStyle="1" w:styleId="C65F95EF70EC4E92AF663EF70A7FF065">
    <w:name w:val="C65F95EF70EC4E92AF663EF70A7FF065"/>
  </w:style>
  <w:style w:type="paragraph" w:customStyle="1" w:styleId="12FDE7F6343C4D85A3AEE879ED0F2487">
    <w:name w:val="12FDE7F6343C4D85A3AEE879ED0F2487"/>
  </w:style>
  <w:style w:type="paragraph" w:customStyle="1" w:styleId="498B171205114E9E9EF2DF0BDBF3429F">
    <w:name w:val="498B171205114E9E9EF2DF0BDBF3429F"/>
  </w:style>
  <w:style w:type="paragraph" w:customStyle="1" w:styleId="EA0F794F4DD84EF9A680F096542D0515">
    <w:name w:val="EA0F794F4DD84EF9A680F096542D0515"/>
  </w:style>
  <w:style w:type="paragraph" w:customStyle="1" w:styleId="8FD08DCD249E46988A2E4A6B9A329350">
    <w:name w:val="8FD08DCD249E46988A2E4A6B9A329350"/>
  </w:style>
  <w:style w:type="paragraph" w:customStyle="1" w:styleId="CB637A08AC844C76934481129E0BD684">
    <w:name w:val="CB637A08AC844C76934481129E0BD684"/>
  </w:style>
  <w:style w:type="paragraph" w:customStyle="1" w:styleId="61BFB1AB371949CC879F11169E3308C6">
    <w:name w:val="61BFB1AB371949CC879F11169E3308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Atas de reunião (formulário curto)</Template>
  <TotalTime>40</TotalTime>
  <Pages>1</Pages>
  <Words>203</Words>
  <Characters>1098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Particulares</dc:creator>
  <cp:keywords/>
  <dc:description>PROJETO FINAL –ADMINISTRAÇÃO DE SISTEMAS ABERTO</dc:description>
  <cp:lastModifiedBy>Fernanda Raquel Mendes dos Santos</cp:lastModifiedBy>
  <cp:revision>3</cp:revision>
  <dcterms:created xsi:type="dcterms:W3CDTF">2025-12-11T16:05:00Z</dcterms:created>
  <dcterms:modified xsi:type="dcterms:W3CDTF">2025-12-11T20:06:00Z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